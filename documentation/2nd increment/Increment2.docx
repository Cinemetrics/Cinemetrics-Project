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69B1" w:rsidRDefault="00C669B1" w:rsidP="00C669B1">
      <w:pPr>
        <w:pStyle w:val="Heading1"/>
        <w:jc w:val="center"/>
      </w:pPr>
      <w:bookmarkStart w:id="0" w:name="_GoBack"/>
      <w:r>
        <w:t>INCREMENT 2</w:t>
      </w:r>
    </w:p>
    <w:p w:rsidR="00C669B1" w:rsidRDefault="00C669B1" w:rsidP="00C669B1"/>
    <w:p w:rsidR="00C669B1" w:rsidRDefault="00C669B1" w:rsidP="00C669B1">
      <w:r>
        <w:t>For Increment 2, all the UI are created and integrated. Usage of TMDB API in Search screen and Movie Description page. Statistical graph for the movies watched are done.</w:t>
      </w:r>
    </w:p>
    <w:p w:rsidR="00C669B1" w:rsidRPr="00C669B1" w:rsidRDefault="00C669B1" w:rsidP="00C669B1">
      <w:r>
        <w:t>Below are the contributions of the team members:</w:t>
      </w:r>
    </w:p>
    <w:p w:rsidR="00C669B1" w:rsidRDefault="00C669B1" w:rsidP="00B67BF5">
      <w:r>
        <w:t>Lavanya:</w:t>
      </w:r>
    </w:p>
    <w:p w:rsidR="00B67BF5" w:rsidRDefault="00B67BF5" w:rsidP="00B67BF5">
      <w:proofErr w:type="spellStart"/>
      <w:r>
        <w:t>Cinemetrics</w:t>
      </w:r>
      <w:proofErr w:type="spellEnd"/>
      <w:r>
        <w:t xml:space="preserve"> </w:t>
      </w:r>
      <w:r>
        <w:t>Login</w:t>
      </w:r>
      <w:r>
        <w:t xml:space="preserve"> Screen:</w:t>
      </w:r>
    </w:p>
    <w:p w:rsidR="00B67BF5" w:rsidRDefault="00B67BF5" w:rsidP="00B67BF5">
      <w:r>
        <w:t xml:space="preserve">On click of </w:t>
      </w:r>
      <w:proofErr w:type="spellStart"/>
      <w:r>
        <w:t>Cinemetrics</w:t>
      </w:r>
      <w:proofErr w:type="spellEnd"/>
      <w:r>
        <w:t xml:space="preserve"> app, below screen appears.</w:t>
      </w:r>
    </w:p>
    <w:p w:rsidR="00B67BF5" w:rsidRDefault="00B67BF5" w:rsidP="00B67BF5">
      <w:pPr>
        <w:rPr>
          <w:noProof/>
          <w:lang w:eastAsia="en-IN"/>
        </w:rPr>
      </w:pPr>
      <w:r w:rsidRPr="00B67BF5">
        <w:rPr>
          <w:noProof/>
          <w:lang w:eastAsia="en-IN"/>
        </w:rPr>
        <w:t xml:space="preserve"> </w:t>
      </w:r>
      <w:r>
        <w:rPr>
          <w:noProof/>
          <w:lang w:eastAsia="en-IN"/>
        </w:rPr>
        <w:drawing>
          <wp:inline distT="0" distB="0" distL="0" distR="0" wp14:anchorId="46081F19" wp14:editId="409DE19E">
            <wp:extent cx="1832372" cy="3257550"/>
            <wp:effectExtent l="0" t="0" r="0" b="0"/>
            <wp:docPr id="20" name="Picture 20" descr="C:\Users\vinuthna\AppData\Local\Microsoft\Windows\INetCache\Content.Word\Screenshot_20170311-00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nuthna\AppData\Local\Microsoft\Windows\INetCache\Content.Word\Screenshot_20170311-001453.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44061" cy="3278330"/>
                    </a:xfrm>
                    <a:prstGeom prst="rect">
                      <a:avLst/>
                    </a:prstGeom>
                    <a:noFill/>
                    <a:ln>
                      <a:noFill/>
                    </a:ln>
                  </pic:spPr>
                </pic:pic>
              </a:graphicData>
            </a:graphic>
          </wp:inline>
        </w:drawing>
      </w:r>
    </w:p>
    <w:p w:rsidR="00B67BF5" w:rsidRDefault="00B67BF5" w:rsidP="00B67BF5">
      <w:r>
        <w:t xml:space="preserve">User can authenticate using google or </w:t>
      </w:r>
      <w:proofErr w:type="spellStart"/>
      <w:r>
        <w:t>facebook</w:t>
      </w:r>
      <w:proofErr w:type="spellEnd"/>
      <w:r>
        <w:t xml:space="preserve"> or twitter.</w:t>
      </w:r>
    </w:p>
    <w:p w:rsidR="00B67BF5" w:rsidRDefault="00B67BF5" w:rsidP="00B67BF5">
      <w:r>
        <w:rPr>
          <w:noProof/>
          <w:lang w:eastAsia="en-IN"/>
        </w:rPr>
        <w:lastRenderedPageBreak/>
        <w:drawing>
          <wp:inline distT="0" distB="0" distL="0" distR="0" wp14:anchorId="3B3EB69F" wp14:editId="6FF0BE69">
            <wp:extent cx="1952625" cy="3471334"/>
            <wp:effectExtent l="0" t="0" r="0" b="0"/>
            <wp:docPr id="24" name="Picture 24" descr="C:\Users\vinuthna\AppData\Local\Microsoft\Windows\INetCache\Content.Word\Screenshot_20170311-003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vinuthna\AppData\Local\Microsoft\Windows\INetCache\Content.Word\Screenshot_20170311-00322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6187" cy="3477666"/>
                    </a:xfrm>
                    <a:prstGeom prst="rect">
                      <a:avLst/>
                    </a:prstGeom>
                    <a:noFill/>
                    <a:ln>
                      <a:noFill/>
                    </a:ln>
                  </pic:spPr>
                </pic:pic>
              </a:graphicData>
            </a:graphic>
          </wp:inline>
        </w:drawing>
      </w:r>
      <w:r>
        <w:tab/>
      </w:r>
      <w:r>
        <w:tab/>
      </w:r>
      <w:r>
        <w:tab/>
      </w:r>
      <w:r>
        <w:tab/>
      </w:r>
      <w:r>
        <w:rPr>
          <w:noProof/>
          <w:lang w:eastAsia="en-IN"/>
        </w:rPr>
        <w:drawing>
          <wp:inline distT="0" distB="0" distL="0" distR="0" wp14:anchorId="390F38A3" wp14:editId="17FC8A87">
            <wp:extent cx="2009180" cy="3571875"/>
            <wp:effectExtent l="0" t="0" r="0" b="0"/>
            <wp:docPr id="22" name="Picture 22" descr="C:\Users\vinuthna\AppData\Local\Microsoft\Windows\INetCache\Content.Word\Screenshot_20170311-00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vinuthna\AppData\Local\Microsoft\Windows\INetCache\Content.Word\Screenshot_20170311-00295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2883" cy="3578458"/>
                    </a:xfrm>
                    <a:prstGeom prst="rect">
                      <a:avLst/>
                    </a:prstGeom>
                    <a:noFill/>
                    <a:ln>
                      <a:noFill/>
                    </a:ln>
                  </pic:spPr>
                </pic:pic>
              </a:graphicData>
            </a:graphic>
          </wp:inline>
        </w:drawing>
      </w:r>
    </w:p>
    <w:p w:rsidR="009427AF" w:rsidRDefault="00B67BF5">
      <w:r>
        <w:rPr>
          <w:noProof/>
          <w:lang w:eastAsia="en-IN"/>
        </w:rPr>
        <w:drawing>
          <wp:inline distT="0" distB="0" distL="0" distR="0" wp14:anchorId="633B6F50" wp14:editId="7A2A4805">
            <wp:extent cx="2082045" cy="3701415"/>
            <wp:effectExtent l="0" t="0" r="0" b="0"/>
            <wp:docPr id="19" name="Picture 19" descr="C:\Users\vinuthna\AppData\Local\Microsoft\Windows\INetCache\Content.Word\Screenshot_20170311-003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inuthna\AppData\Local\Microsoft\Windows\INetCache\Content.Word\Screenshot_20170311-00323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4239" cy="3705315"/>
                    </a:xfrm>
                    <a:prstGeom prst="rect">
                      <a:avLst/>
                    </a:prstGeom>
                    <a:noFill/>
                    <a:ln>
                      <a:noFill/>
                    </a:ln>
                  </pic:spPr>
                </pic:pic>
              </a:graphicData>
            </a:graphic>
          </wp:inline>
        </w:drawing>
      </w:r>
      <w:r>
        <w:t xml:space="preserve">                                   </w:t>
      </w:r>
      <w:r>
        <w:rPr>
          <w:noProof/>
          <w:lang w:eastAsia="en-IN"/>
        </w:rPr>
        <w:drawing>
          <wp:inline distT="0" distB="0" distL="0" distR="0">
            <wp:extent cx="2083475" cy="3703955"/>
            <wp:effectExtent l="0" t="0" r="0" b="0"/>
            <wp:docPr id="23" name="Picture 23" descr="C:\Users\vinuthna\AppData\Local\Microsoft\Windows\INetCache\Content.Word\Screenshot_20170311-003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vinuthna\AppData\Local\Microsoft\Windows\INetCache\Content.Word\Screenshot_20170311-0031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93944" cy="3722567"/>
                    </a:xfrm>
                    <a:prstGeom prst="rect">
                      <a:avLst/>
                    </a:prstGeom>
                    <a:noFill/>
                    <a:ln>
                      <a:noFill/>
                    </a:ln>
                  </pic:spPr>
                </pic:pic>
              </a:graphicData>
            </a:graphic>
          </wp:inline>
        </w:drawing>
      </w:r>
    </w:p>
    <w:p w:rsidR="00C669B1" w:rsidRDefault="00C669B1"/>
    <w:p w:rsidR="00C669B1" w:rsidRDefault="00C669B1"/>
    <w:p w:rsidR="00C669B1" w:rsidRDefault="00C669B1">
      <w:r>
        <w:lastRenderedPageBreak/>
        <w:t>Vinuthna:</w:t>
      </w:r>
    </w:p>
    <w:p w:rsidR="000528B2" w:rsidRDefault="00C418F1">
      <w:proofErr w:type="spellStart"/>
      <w:r>
        <w:t>Cinemetrics</w:t>
      </w:r>
      <w:proofErr w:type="spellEnd"/>
      <w:r>
        <w:t xml:space="preserve"> Search Screen:</w:t>
      </w:r>
    </w:p>
    <w:p w:rsidR="00C418F1" w:rsidRDefault="00C418F1">
      <w:r>
        <w:t>On successful login, user is navigated to the search screen. Search screen by defaults gives the top-rated movies in the current year.</w:t>
      </w:r>
    </w:p>
    <w:p w:rsidR="00C418F1" w:rsidRDefault="00224ED7">
      <w:r>
        <w:rPr>
          <w:noProof/>
          <w:lang w:eastAsia="en-IN"/>
        </w:rPr>
        <w:drawing>
          <wp:inline distT="0" distB="0" distL="0" distR="0" wp14:anchorId="47BA152F" wp14:editId="48CB95CC">
            <wp:extent cx="2019895" cy="3590925"/>
            <wp:effectExtent l="0" t="0" r="0" b="0"/>
            <wp:docPr id="13" name="Picture 13" descr="C:\Users\vinuthna\AppData\Local\Microsoft\Windows\INetCache\Content.Word\Screenshot_20170310-225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inuthna\AppData\Local\Microsoft\Windows\INetCache\Content.Word\Screenshot_20170310-2257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5413" cy="3600734"/>
                    </a:xfrm>
                    <a:prstGeom prst="rect">
                      <a:avLst/>
                    </a:prstGeom>
                    <a:noFill/>
                    <a:ln>
                      <a:noFill/>
                    </a:ln>
                  </pic:spPr>
                </pic:pic>
              </a:graphicData>
            </a:graphic>
          </wp:inline>
        </w:drawing>
      </w:r>
      <w:r>
        <w:tab/>
      </w:r>
      <w:r>
        <w:tab/>
      </w:r>
      <w:r>
        <w:tab/>
      </w:r>
      <w:r>
        <w:rPr>
          <w:noProof/>
          <w:lang w:eastAsia="en-IN"/>
        </w:rPr>
        <w:drawing>
          <wp:inline distT="0" distB="0" distL="0" distR="0" wp14:anchorId="1FC01EBB" wp14:editId="2867B4B1">
            <wp:extent cx="1987550" cy="3533423"/>
            <wp:effectExtent l="0" t="0" r="0" b="0"/>
            <wp:docPr id="14" name="Picture 14" descr="C:\Users\vinuthna\AppData\Local\Microsoft\Windows\INetCache\Content.Word\Screenshot_20170310-225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inuthna\AppData\Local\Microsoft\Windows\INetCache\Content.Word\Screenshot_20170310-22574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643" cy="3538921"/>
                    </a:xfrm>
                    <a:prstGeom prst="rect">
                      <a:avLst/>
                    </a:prstGeom>
                    <a:noFill/>
                    <a:ln>
                      <a:noFill/>
                    </a:ln>
                  </pic:spPr>
                </pic:pic>
              </a:graphicData>
            </a:graphic>
          </wp:inline>
        </w:drawing>
      </w:r>
    </w:p>
    <w:p w:rsidR="00C669B1" w:rsidRDefault="00C669B1">
      <w:r>
        <w:br/>
      </w:r>
      <w:r>
        <w:br/>
      </w:r>
      <w:r>
        <w:br/>
      </w:r>
    </w:p>
    <w:p w:rsidR="00C669B1" w:rsidRDefault="00C669B1"/>
    <w:p w:rsidR="00C669B1" w:rsidRDefault="00C669B1"/>
    <w:p w:rsidR="00C669B1" w:rsidRDefault="00C669B1"/>
    <w:p w:rsidR="00C669B1" w:rsidRDefault="00C669B1"/>
    <w:p w:rsidR="00C669B1" w:rsidRDefault="00C669B1"/>
    <w:p w:rsidR="00C669B1" w:rsidRDefault="00C669B1"/>
    <w:p w:rsidR="00C669B1" w:rsidRDefault="00C669B1"/>
    <w:p w:rsidR="00C418F1" w:rsidRDefault="00C418F1">
      <w:r>
        <w:lastRenderedPageBreak/>
        <w:t>On type of at least 4 letters of movie name</w:t>
      </w:r>
      <w:r w:rsidR="00224ED7">
        <w:t>, the search result will be displayed.</w:t>
      </w:r>
    </w:p>
    <w:p w:rsidR="00224ED7" w:rsidRDefault="00224ED7">
      <w:r>
        <w:rPr>
          <w:noProof/>
          <w:lang w:eastAsia="en-IN"/>
        </w:rPr>
        <w:drawing>
          <wp:inline distT="0" distB="0" distL="0" distR="0" wp14:anchorId="73B5DBEA" wp14:editId="22C293ED">
            <wp:extent cx="2088277" cy="3712493"/>
            <wp:effectExtent l="0" t="0" r="7620" b="2540"/>
            <wp:docPr id="18" name="Picture 18" descr="C:\Users\vinuthna\AppData\Local\Microsoft\Windows\INetCache\Content.Word\Screenshot_20170310-23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inuthna\AppData\Local\Microsoft\Windows\INetCache\Content.Word\Screenshot_20170310-23012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6622" cy="3727328"/>
                    </a:xfrm>
                    <a:prstGeom prst="rect">
                      <a:avLst/>
                    </a:prstGeom>
                    <a:noFill/>
                    <a:ln>
                      <a:noFill/>
                    </a:ln>
                  </pic:spPr>
                </pic:pic>
              </a:graphicData>
            </a:graphic>
          </wp:inline>
        </w:drawing>
      </w:r>
      <w:r>
        <w:rPr>
          <w:noProof/>
          <w:lang w:eastAsia="en-IN"/>
        </w:rPr>
        <w:tab/>
      </w:r>
      <w:r>
        <w:rPr>
          <w:noProof/>
          <w:lang w:eastAsia="en-IN"/>
        </w:rPr>
        <w:tab/>
      </w:r>
      <w:r>
        <w:rPr>
          <w:noProof/>
          <w:lang w:eastAsia="en-IN"/>
        </w:rPr>
        <w:tab/>
      </w:r>
      <w:r>
        <w:rPr>
          <w:noProof/>
          <w:lang w:eastAsia="en-IN"/>
        </w:rPr>
        <w:drawing>
          <wp:inline distT="0" distB="0" distL="0" distR="0" wp14:anchorId="082FA3DE" wp14:editId="26AE3F03">
            <wp:extent cx="2084189" cy="3705225"/>
            <wp:effectExtent l="0" t="0" r="0" b="0"/>
            <wp:docPr id="17" name="Picture 17" descr="C:\Users\vinuthna\AppData\Local\Microsoft\Windows\INetCache\Content.Word\Screenshot_20170310-23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vinuthna\AppData\Local\Microsoft\Windows\INetCache\Content.Word\Screenshot_20170310-23000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8629" cy="3713119"/>
                    </a:xfrm>
                    <a:prstGeom prst="rect">
                      <a:avLst/>
                    </a:prstGeom>
                    <a:noFill/>
                    <a:ln>
                      <a:noFill/>
                    </a:ln>
                  </pic:spPr>
                </pic:pic>
              </a:graphicData>
            </a:graphic>
          </wp:inline>
        </w:drawing>
      </w:r>
    </w:p>
    <w:p w:rsidR="00224ED7" w:rsidRDefault="00224ED7" w:rsidP="00224ED7">
      <w:pPr>
        <w:rPr>
          <w:noProof/>
          <w:lang w:eastAsia="en-IN"/>
        </w:rPr>
      </w:pPr>
      <w:r>
        <w:rPr>
          <w:noProof/>
          <w:lang w:eastAsia="en-IN"/>
        </w:rPr>
        <w:lastRenderedPageBreak/>
        <w:drawing>
          <wp:inline distT="0" distB="0" distL="0" distR="0" wp14:anchorId="6696A9A5" wp14:editId="3CF703B8">
            <wp:extent cx="2216229" cy="3939965"/>
            <wp:effectExtent l="0" t="0" r="0" b="3810"/>
            <wp:docPr id="15" name="Picture 15" descr="C:\Users\vinuthna\AppData\Local\Microsoft\Windows\INetCache\Content.Word\Screenshot_20170310-225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inuthna\AppData\Local\Microsoft\Windows\INetCache\Content.Word\Screenshot_20170310-2258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1063" cy="3966336"/>
                    </a:xfrm>
                    <a:prstGeom prst="rect">
                      <a:avLst/>
                    </a:prstGeom>
                    <a:noFill/>
                    <a:ln>
                      <a:noFill/>
                    </a:ln>
                  </pic:spPr>
                </pic:pic>
              </a:graphicData>
            </a:graphic>
          </wp:inline>
        </w:drawing>
      </w:r>
      <w:r>
        <w:t xml:space="preserve">                                       </w:t>
      </w:r>
      <w:r>
        <w:rPr>
          <w:noProof/>
          <w:lang w:eastAsia="en-IN"/>
        </w:rPr>
        <w:drawing>
          <wp:inline distT="0" distB="0" distL="0" distR="0">
            <wp:extent cx="2218134" cy="3943350"/>
            <wp:effectExtent l="0" t="0" r="0" b="0"/>
            <wp:docPr id="16" name="Picture 16" descr="C:\Users\vinuthna\AppData\Local\Microsoft\Windows\INetCache\Content.Word\Screenshot_20170310-22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inuthna\AppData\Local\Microsoft\Windows\INetCache\Content.Word\Screenshot_20170310-22582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4749" cy="3955110"/>
                    </a:xfrm>
                    <a:prstGeom prst="rect">
                      <a:avLst/>
                    </a:prstGeom>
                    <a:noFill/>
                    <a:ln>
                      <a:noFill/>
                    </a:ln>
                  </pic:spPr>
                </pic:pic>
              </a:graphicData>
            </a:graphic>
          </wp:inline>
        </w:drawing>
      </w:r>
      <w:r>
        <w:t xml:space="preserve">   </w:t>
      </w:r>
      <w:r>
        <w:tab/>
        <w:t xml:space="preserve"> </w:t>
      </w:r>
      <w:r>
        <w:tab/>
      </w:r>
    </w:p>
    <w:p w:rsidR="00224ED7" w:rsidRDefault="00224ED7" w:rsidP="00224ED7">
      <w:r>
        <w:rPr>
          <w:noProof/>
          <w:lang w:eastAsia="en-IN"/>
        </w:rPr>
        <w:drawing>
          <wp:inline distT="0" distB="0" distL="0" distR="0" wp14:anchorId="55D61428" wp14:editId="10D022F8">
            <wp:extent cx="2136934" cy="3798995"/>
            <wp:effectExtent l="0" t="0" r="0" b="0"/>
            <wp:docPr id="11" name="Picture 11" descr="C:\Users\vinuthna\AppData\Local\Microsoft\Windows\INetCache\Content.Word\Screenshot_20170310-230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nuthna\AppData\Local\Microsoft\Windows\INetCache\Content.Word\Screenshot_20170310-2301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41450" cy="3807023"/>
                    </a:xfrm>
                    <a:prstGeom prst="rect">
                      <a:avLst/>
                    </a:prstGeom>
                    <a:noFill/>
                    <a:ln>
                      <a:noFill/>
                    </a:ln>
                  </pic:spPr>
                </pic:pic>
              </a:graphicData>
            </a:graphic>
          </wp:inline>
        </w:drawing>
      </w:r>
    </w:p>
    <w:p w:rsidR="001952C9" w:rsidRDefault="001952C9" w:rsidP="00224ED7"/>
    <w:p w:rsidR="001952C9" w:rsidRDefault="008E3FC0" w:rsidP="00224ED7">
      <w:r>
        <w:t xml:space="preserve">By ESHA – </w:t>
      </w:r>
    </w:p>
    <w:p w:rsidR="008E3FC0" w:rsidRDefault="008E3FC0" w:rsidP="008E3FC0">
      <w:pPr>
        <w:spacing w:line="0" w:lineRule="atLeast"/>
        <w:rPr>
          <w:b/>
          <w:sz w:val="24"/>
        </w:rPr>
      </w:pPr>
      <w:bookmarkStart w:id="1" w:name="page1"/>
      <w:bookmarkEnd w:id="1"/>
      <w:r>
        <w:rPr>
          <w:b/>
          <w:sz w:val="24"/>
        </w:rPr>
        <w:t>Development for increment 2:</w:t>
      </w:r>
    </w:p>
    <w:p w:rsidR="008E3FC0" w:rsidRDefault="008E3FC0" w:rsidP="008E3FC0">
      <w:pPr>
        <w:spacing w:line="235" w:lineRule="exact"/>
        <w:rPr>
          <w:rFonts w:ascii="Times New Roman" w:eastAsia="Times New Roman" w:hAnsi="Times New Roman"/>
          <w:sz w:val="24"/>
        </w:rPr>
      </w:pPr>
    </w:p>
    <w:p w:rsidR="008E3FC0" w:rsidRDefault="008E3FC0" w:rsidP="008E3FC0">
      <w:pPr>
        <w:numPr>
          <w:ilvl w:val="0"/>
          <w:numId w:val="1"/>
        </w:numPr>
        <w:tabs>
          <w:tab w:val="left" w:pos="720"/>
        </w:tabs>
        <w:spacing w:after="0" w:line="239" w:lineRule="auto"/>
        <w:ind w:left="720" w:hanging="359"/>
      </w:pPr>
      <w:r>
        <w:rPr>
          <w:sz w:val="24"/>
        </w:rPr>
        <w:t>Once the user selects a movie from the list of movies available in search page they will be redirected to movie details page where they will be able to have a look at movie details such as Movie poster, movie title, plot, genre, release date and a trailer.</w:t>
      </w:r>
    </w:p>
    <w:p w:rsidR="008E3FC0" w:rsidRDefault="008E3FC0" w:rsidP="008E3FC0">
      <w:pPr>
        <w:tabs>
          <w:tab w:val="left" w:pos="720"/>
        </w:tabs>
        <w:spacing w:line="239" w:lineRule="auto"/>
        <w:ind w:left="720" w:hanging="359"/>
      </w:pPr>
    </w:p>
    <w:p w:rsidR="008E3FC0" w:rsidRDefault="008E3FC0" w:rsidP="008E3FC0">
      <w:pPr>
        <w:tabs>
          <w:tab w:val="left" w:pos="720"/>
        </w:tabs>
        <w:spacing w:line="239" w:lineRule="auto"/>
        <w:ind w:left="720" w:hanging="359"/>
      </w:pPr>
    </w:p>
    <w:p w:rsidR="008E3FC0" w:rsidRDefault="008E3FC0" w:rsidP="008E3FC0">
      <w:pPr>
        <w:tabs>
          <w:tab w:val="left" w:pos="720"/>
        </w:tabs>
        <w:spacing w:line="239" w:lineRule="auto"/>
        <w:sectPr w:rsidR="008E3FC0">
          <w:pgSz w:w="12240" w:h="15840"/>
          <w:pgMar w:top="1432" w:right="1680" w:bottom="1440" w:left="1440" w:header="0" w:footer="0" w:gutter="0"/>
          <w:cols w:space="0" w:equalWidth="0">
            <w:col w:w="9120"/>
          </w:cols>
          <w:docGrid w:linePitch="360"/>
        </w:sectPr>
      </w:pPr>
      <w:r>
        <w:rPr>
          <w:noProof/>
          <w:lang w:eastAsia="en-IN"/>
        </w:rPr>
        <w:drawing>
          <wp:anchor distT="0" distB="0" distL="114300" distR="114300" simplePos="0" relativeHeight="251663872" behindDoc="1" locked="0" layoutInCell="0" allowOverlap="1" wp14:anchorId="0075ED4E" wp14:editId="471D86ED">
            <wp:simplePos x="0" y="0"/>
            <wp:positionH relativeFrom="page">
              <wp:posOffset>914400</wp:posOffset>
            </wp:positionH>
            <wp:positionV relativeFrom="page">
              <wp:posOffset>2997200</wp:posOffset>
            </wp:positionV>
            <wp:extent cx="3391495" cy="60293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92437" cy="6031000"/>
                    </a:xfrm>
                    <a:prstGeom prst="rect">
                      <a:avLst/>
                    </a:prstGeom>
                    <a:noFill/>
                  </pic:spPr>
                </pic:pic>
              </a:graphicData>
            </a:graphic>
            <wp14:sizeRelH relativeFrom="page">
              <wp14:pctWidth>0</wp14:pctWidth>
            </wp14:sizeRelH>
            <wp14:sizeRelV relativeFrom="page">
              <wp14:pctHeight>0</wp14:pctHeight>
            </wp14:sizeRelV>
          </wp:anchor>
        </w:drawing>
      </w:r>
    </w:p>
    <w:p w:rsidR="008E3FC0" w:rsidRPr="008E3FC0" w:rsidRDefault="008E3FC0" w:rsidP="008E3FC0">
      <w:pPr>
        <w:spacing w:line="0" w:lineRule="atLeast"/>
        <w:rPr>
          <w:sz w:val="24"/>
        </w:rPr>
      </w:pPr>
      <w:bookmarkStart w:id="2" w:name="page2"/>
      <w:bookmarkStart w:id="3" w:name="page3"/>
      <w:bookmarkEnd w:id="2"/>
      <w:bookmarkEnd w:id="3"/>
      <w:r>
        <w:rPr>
          <w:sz w:val="24"/>
        </w:rPr>
        <w:lastRenderedPageBreak/>
        <w:t>All the above details would be fetched only on a</w:t>
      </w:r>
      <w:r>
        <w:rPr>
          <w:sz w:val="24"/>
        </w:rPr>
        <w:t xml:space="preserve"> selection of particular movie.</w:t>
      </w:r>
    </w:p>
    <w:p w:rsidR="008E3FC0" w:rsidRPr="008E3FC0" w:rsidRDefault="008E3FC0" w:rsidP="008E3FC0">
      <w:pPr>
        <w:spacing w:line="0" w:lineRule="atLeast"/>
        <w:rPr>
          <w:b/>
          <w:sz w:val="24"/>
        </w:rPr>
      </w:pPr>
      <w:r>
        <w:rPr>
          <w:b/>
          <w:sz w:val="24"/>
        </w:rPr>
        <w:t xml:space="preserve">List of tasks implemented to develop </w:t>
      </w:r>
      <w:r>
        <w:rPr>
          <w:b/>
          <w:sz w:val="24"/>
        </w:rPr>
        <w:t>this</w:t>
      </w:r>
      <w:r>
        <w:rPr>
          <w:b/>
          <w:sz w:val="24"/>
        </w:rPr>
        <w:t xml:space="preserve"> module of displ</w:t>
      </w:r>
      <w:r>
        <w:rPr>
          <w:b/>
          <w:sz w:val="24"/>
        </w:rPr>
        <w:t>aying movie details and playing</w:t>
      </w:r>
    </w:p>
    <w:p w:rsidR="008E3FC0" w:rsidRDefault="008E3FC0" w:rsidP="008E3FC0">
      <w:pPr>
        <w:numPr>
          <w:ilvl w:val="0"/>
          <w:numId w:val="2"/>
        </w:numPr>
        <w:tabs>
          <w:tab w:val="left" w:pos="180"/>
        </w:tabs>
        <w:spacing w:after="0" w:line="0" w:lineRule="atLeast"/>
        <w:ind w:left="180" w:hanging="179"/>
        <w:jc w:val="both"/>
        <w:rPr>
          <w:b/>
          <w:sz w:val="24"/>
        </w:rPr>
      </w:pPr>
      <w:r>
        <w:rPr>
          <w:b/>
          <w:sz w:val="24"/>
        </w:rPr>
        <w:t>trailer:</w:t>
      </w:r>
    </w:p>
    <w:p w:rsidR="008E3FC0" w:rsidRDefault="008E3FC0" w:rsidP="008E3FC0">
      <w:pPr>
        <w:spacing w:line="182" w:lineRule="exact"/>
        <w:rPr>
          <w:b/>
          <w:sz w:val="24"/>
        </w:rPr>
      </w:pPr>
    </w:p>
    <w:p w:rsidR="008E3FC0" w:rsidRDefault="008E3FC0" w:rsidP="008E3FC0">
      <w:pPr>
        <w:numPr>
          <w:ilvl w:val="1"/>
          <w:numId w:val="2"/>
        </w:numPr>
        <w:tabs>
          <w:tab w:val="left" w:pos="720"/>
        </w:tabs>
        <w:spacing w:after="0" w:line="0" w:lineRule="atLeast"/>
        <w:ind w:left="720" w:hanging="359"/>
        <w:jc w:val="both"/>
        <w:rPr>
          <w:sz w:val="24"/>
        </w:rPr>
      </w:pPr>
      <w:r>
        <w:rPr>
          <w:sz w:val="24"/>
        </w:rPr>
        <w:t>Designed a page to display all the movie details listed above.</w:t>
      </w:r>
    </w:p>
    <w:p w:rsidR="008E3FC0" w:rsidRDefault="008E3FC0" w:rsidP="008E3FC0">
      <w:pPr>
        <w:spacing w:line="22" w:lineRule="exact"/>
        <w:rPr>
          <w:sz w:val="24"/>
        </w:rPr>
      </w:pPr>
    </w:p>
    <w:p w:rsidR="008E3FC0" w:rsidRDefault="008E3FC0" w:rsidP="008E3FC0">
      <w:pPr>
        <w:numPr>
          <w:ilvl w:val="1"/>
          <w:numId w:val="2"/>
        </w:numPr>
        <w:tabs>
          <w:tab w:val="left" w:pos="720"/>
        </w:tabs>
        <w:spacing w:after="0" w:line="0" w:lineRule="atLeast"/>
        <w:ind w:left="720" w:hanging="359"/>
        <w:jc w:val="both"/>
        <w:rPr>
          <w:sz w:val="24"/>
        </w:rPr>
      </w:pPr>
      <w:r>
        <w:rPr>
          <w:sz w:val="24"/>
        </w:rPr>
        <w:t>By using TMDB API I am fetching movie details like:</w:t>
      </w:r>
    </w:p>
    <w:p w:rsidR="008E3FC0" w:rsidRDefault="008E3FC0" w:rsidP="008E3FC0">
      <w:pPr>
        <w:spacing w:line="3" w:lineRule="exact"/>
        <w:rPr>
          <w:rFonts w:ascii="Times New Roman" w:eastAsia="Times New Roman" w:hAnsi="Times New Roman"/>
        </w:rPr>
      </w:pPr>
    </w:p>
    <w:p w:rsidR="008E3FC0" w:rsidRPr="008E3FC0" w:rsidRDefault="008E3FC0" w:rsidP="008E3FC0">
      <w:pPr>
        <w:tabs>
          <w:tab w:val="left" w:pos="1420"/>
        </w:tabs>
        <w:spacing w:line="0" w:lineRule="atLeast"/>
        <w:ind w:left="1080"/>
        <w:rPr>
          <w:sz w:val="24"/>
        </w:rPr>
      </w:pPr>
      <w:r>
        <w:rPr>
          <w:rFonts w:ascii="Courier New" w:eastAsia="Courier New" w:hAnsi="Courier New"/>
          <w:sz w:val="24"/>
        </w:rPr>
        <w:t>o</w:t>
      </w:r>
      <w:r>
        <w:rPr>
          <w:rFonts w:ascii="Times New Roman" w:eastAsia="Times New Roman" w:hAnsi="Times New Roman"/>
        </w:rPr>
        <w:tab/>
      </w:r>
      <w:r>
        <w:rPr>
          <w:sz w:val="24"/>
        </w:rPr>
        <w:t>Movie poster</w:t>
      </w:r>
    </w:p>
    <w:p w:rsidR="008E3FC0" w:rsidRPr="008E3FC0" w:rsidRDefault="008E3FC0" w:rsidP="008E3FC0">
      <w:pPr>
        <w:tabs>
          <w:tab w:val="left" w:pos="1420"/>
        </w:tabs>
        <w:spacing w:line="239" w:lineRule="auto"/>
        <w:ind w:left="1080"/>
        <w:rPr>
          <w:sz w:val="23"/>
        </w:rPr>
      </w:pPr>
      <w:r>
        <w:rPr>
          <w:rFonts w:ascii="Courier New" w:eastAsia="Courier New" w:hAnsi="Courier New"/>
          <w:sz w:val="24"/>
        </w:rPr>
        <w:t>o</w:t>
      </w:r>
      <w:r>
        <w:rPr>
          <w:rFonts w:ascii="Times New Roman" w:eastAsia="Times New Roman" w:hAnsi="Times New Roman"/>
        </w:rPr>
        <w:tab/>
      </w:r>
      <w:r>
        <w:rPr>
          <w:sz w:val="23"/>
        </w:rPr>
        <w:t>Complete movie title</w:t>
      </w:r>
    </w:p>
    <w:p w:rsidR="008E3FC0" w:rsidRPr="008E3FC0" w:rsidRDefault="008E3FC0" w:rsidP="008E3FC0">
      <w:pPr>
        <w:spacing w:line="229" w:lineRule="auto"/>
        <w:ind w:left="1080" w:right="5380"/>
        <w:rPr>
          <w:sz w:val="24"/>
        </w:rPr>
      </w:pPr>
      <w:r>
        <w:rPr>
          <w:rFonts w:ascii="Courier New" w:eastAsia="Courier New" w:hAnsi="Courier New"/>
          <w:sz w:val="24"/>
        </w:rPr>
        <w:t xml:space="preserve">o </w:t>
      </w:r>
      <w:r>
        <w:rPr>
          <w:sz w:val="24"/>
        </w:rPr>
        <w:t>Brief description of movie</w:t>
      </w:r>
      <w:r>
        <w:rPr>
          <w:rFonts w:ascii="Courier New" w:eastAsia="Courier New" w:hAnsi="Courier New"/>
          <w:sz w:val="24"/>
        </w:rPr>
        <w:t xml:space="preserve"> o </w:t>
      </w:r>
      <w:r>
        <w:rPr>
          <w:sz w:val="24"/>
        </w:rPr>
        <w:t>Release date</w:t>
      </w:r>
    </w:p>
    <w:p w:rsidR="008E3FC0" w:rsidRDefault="008E3FC0" w:rsidP="008E3FC0">
      <w:pPr>
        <w:spacing w:line="231" w:lineRule="auto"/>
        <w:ind w:left="1080" w:right="6780"/>
        <w:rPr>
          <w:sz w:val="24"/>
        </w:rPr>
      </w:pPr>
      <w:r>
        <w:rPr>
          <w:rFonts w:ascii="Courier New" w:eastAsia="Courier New" w:hAnsi="Courier New"/>
          <w:sz w:val="24"/>
        </w:rPr>
        <w:t xml:space="preserve">o </w:t>
      </w:r>
      <w:r>
        <w:rPr>
          <w:sz w:val="24"/>
        </w:rPr>
        <w:t>User rating</w:t>
      </w:r>
      <w:r>
        <w:rPr>
          <w:rFonts w:ascii="Courier New" w:eastAsia="Courier New" w:hAnsi="Courier New"/>
          <w:sz w:val="24"/>
        </w:rPr>
        <w:t xml:space="preserve"> o </w:t>
      </w:r>
      <w:r>
        <w:rPr>
          <w:sz w:val="24"/>
        </w:rPr>
        <w:t>Genre code</w:t>
      </w:r>
    </w:p>
    <w:p w:rsidR="008E3FC0" w:rsidRDefault="008E3FC0" w:rsidP="008E3FC0">
      <w:pPr>
        <w:spacing w:line="237" w:lineRule="exact"/>
        <w:rPr>
          <w:rFonts w:ascii="Times New Roman" w:eastAsia="Times New Roman" w:hAnsi="Times New Roman"/>
        </w:rPr>
      </w:pPr>
    </w:p>
    <w:p w:rsidR="008E3FC0" w:rsidRDefault="008E3FC0" w:rsidP="008E3FC0">
      <w:pPr>
        <w:spacing w:line="227" w:lineRule="auto"/>
        <w:ind w:right="1000"/>
        <w:rPr>
          <w:sz w:val="24"/>
        </w:rPr>
      </w:pPr>
      <w:r>
        <w:rPr>
          <w:sz w:val="24"/>
        </w:rPr>
        <w:t xml:space="preserve">API call command : </w:t>
      </w:r>
      <w:hyperlink r:id="rId18" w:history="1">
        <w:r>
          <w:rPr>
            <w:color w:val="0563C1"/>
            <w:sz w:val="24"/>
            <w:u w:val="single"/>
          </w:rPr>
          <w:t>https://api.themoviedb.org/3/search/movie?query=</w:t>
        </w:r>
        <w:r>
          <w:rPr>
            <w:sz w:val="24"/>
            <w:u w:val="single"/>
          </w:rPr>
          <w:t xml:space="preserve"> </w:t>
        </w:r>
      </w:hyperlink>
      <w:r>
        <w:rPr>
          <w:sz w:val="24"/>
        </w:rPr>
        <w:t>+</w:t>
      </w:r>
      <w:proofErr w:type="spellStart"/>
      <w:r>
        <w:rPr>
          <w:sz w:val="24"/>
        </w:rPr>
        <w:t>moviename</w:t>
      </w:r>
      <w:proofErr w:type="spellEnd"/>
      <w:r>
        <w:rPr>
          <w:sz w:val="24"/>
        </w:rPr>
        <w:t xml:space="preserve"> +&amp;</w:t>
      </w:r>
      <w:proofErr w:type="spellStart"/>
      <w:r>
        <w:rPr>
          <w:sz w:val="24"/>
        </w:rPr>
        <w:t>api_key</w:t>
      </w:r>
      <w:proofErr w:type="spellEnd"/>
      <w:r>
        <w:rPr>
          <w:sz w:val="24"/>
        </w:rPr>
        <w:t>= +</w:t>
      </w:r>
      <w:proofErr w:type="spellStart"/>
      <w:r>
        <w:rPr>
          <w:sz w:val="24"/>
        </w:rPr>
        <w:t>Apikey</w:t>
      </w:r>
      <w:proofErr w:type="spellEnd"/>
    </w:p>
    <w:p w:rsidR="008E3FC0" w:rsidRPr="008E3FC0" w:rsidRDefault="008E3FC0" w:rsidP="008E3FC0">
      <w:pPr>
        <w:spacing w:line="227" w:lineRule="auto"/>
        <w:ind w:right="1000"/>
        <w:rPr>
          <w:sz w:val="24"/>
        </w:rPr>
      </w:pPr>
    </w:p>
    <w:p w:rsidR="008E3FC0" w:rsidRDefault="008E3FC0" w:rsidP="008E3FC0">
      <w:pPr>
        <w:numPr>
          <w:ilvl w:val="0"/>
          <w:numId w:val="3"/>
        </w:numPr>
        <w:tabs>
          <w:tab w:val="left" w:pos="720"/>
        </w:tabs>
        <w:spacing w:after="0" w:line="244" w:lineRule="auto"/>
        <w:ind w:left="720" w:right="320" w:hanging="359"/>
        <w:rPr>
          <w:sz w:val="24"/>
        </w:rPr>
      </w:pPr>
      <w:r>
        <w:rPr>
          <w:sz w:val="24"/>
        </w:rPr>
        <w:t>They movie genre code initially fetched would be in numerical format, that should be mapped with the other genre list maintained by TMDB which would give us an understandable format of genre. I am mapping and displaying the genre in an understandable format.</w:t>
      </w:r>
    </w:p>
    <w:p w:rsidR="008E3FC0" w:rsidRDefault="008E3FC0" w:rsidP="008E3FC0">
      <w:pPr>
        <w:spacing w:line="234" w:lineRule="exact"/>
        <w:rPr>
          <w:rFonts w:ascii="Times New Roman" w:eastAsia="Times New Roman" w:hAnsi="Times New Roman"/>
        </w:rPr>
      </w:pPr>
    </w:p>
    <w:p w:rsidR="008E3FC0" w:rsidRDefault="008E3FC0" w:rsidP="008E3FC0">
      <w:pPr>
        <w:spacing w:line="229" w:lineRule="auto"/>
        <w:ind w:right="60"/>
        <w:rPr>
          <w:color w:val="000000"/>
          <w:sz w:val="24"/>
        </w:rPr>
      </w:pPr>
      <w:r>
        <w:rPr>
          <w:sz w:val="24"/>
        </w:rPr>
        <w:t xml:space="preserve">API call command to map genre: </w:t>
      </w:r>
      <w:hyperlink r:id="rId19" w:history="1">
        <w:r>
          <w:rPr>
            <w:color w:val="0563C1"/>
            <w:sz w:val="24"/>
            <w:u w:val="single"/>
          </w:rPr>
          <w:t>https://api.themoviedb.org/3/genre/movie/list?language=en-</w:t>
        </w:r>
      </w:hyperlink>
      <w:hyperlink r:id="rId20" w:history="1">
        <w:r>
          <w:rPr>
            <w:color w:val="0563C1"/>
            <w:sz w:val="24"/>
            <w:u w:val="single"/>
          </w:rPr>
          <w:t>US&amp;api_key=</w:t>
        </w:r>
        <w:r>
          <w:rPr>
            <w:color w:val="0563C1"/>
            <w:sz w:val="24"/>
          </w:rPr>
          <w:t xml:space="preserve"> </w:t>
        </w:r>
      </w:hyperlink>
      <w:r>
        <w:rPr>
          <w:color w:val="000000"/>
          <w:sz w:val="24"/>
        </w:rPr>
        <w:t>+</w:t>
      </w:r>
      <w:proofErr w:type="spellStart"/>
      <w:r>
        <w:rPr>
          <w:color w:val="000000"/>
          <w:sz w:val="24"/>
        </w:rPr>
        <w:t>Apikey</w:t>
      </w:r>
      <w:proofErr w:type="spellEnd"/>
    </w:p>
    <w:p w:rsidR="008E3FC0" w:rsidRDefault="008E3FC0" w:rsidP="008E3FC0">
      <w:pPr>
        <w:spacing w:line="311" w:lineRule="exact"/>
        <w:rPr>
          <w:rFonts w:ascii="Times New Roman" w:eastAsia="Times New Roman" w:hAnsi="Times New Roman"/>
        </w:rPr>
      </w:pPr>
    </w:p>
    <w:p w:rsidR="008E3FC0" w:rsidRDefault="008E3FC0" w:rsidP="008E3FC0">
      <w:pPr>
        <w:numPr>
          <w:ilvl w:val="0"/>
          <w:numId w:val="4"/>
        </w:numPr>
        <w:tabs>
          <w:tab w:val="left" w:pos="720"/>
        </w:tabs>
        <w:spacing w:after="0" w:line="238" w:lineRule="auto"/>
        <w:ind w:left="720" w:right="240" w:hanging="359"/>
        <w:rPr>
          <w:sz w:val="24"/>
        </w:rPr>
      </w:pPr>
      <w:r>
        <w:rPr>
          <w:sz w:val="24"/>
        </w:rPr>
        <w:t>Once the movie details are fetched and displayed, as the TMDB doesn’t give an access for trailer. I am using the movie name to fetch the YouTube video Id for the movie trailer.</w:t>
      </w:r>
    </w:p>
    <w:p w:rsidR="008E3FC0" w:rsidRDefault="008E3FC0" w:rsidP="008E3FC0">
      <w:pPr>
        <w:spacing w:line="186" w:lineRule="exact"/>
        <w:rPr>
          <w:rFonts w:ascii="Times New Roman" w:eastAsia="Times New Roman" w:hAnsi="Times New Roman"/>
        </w:rPr>
      </w:pPr>
    </w:p>
    <w:p w:rsidR="008E3FC0" w:rsidRDefault="008E3FC0" w:rsidP="008E3FC0">
      <w:pPr>
        <w:spacing w:line="0" w:lineRule="atLeast"/>
        <w:rPr>
          <w:sz w:val="24"/>
        </w:rPr>
      </w:pPr>
      <w:r>
        <w:rPr>
          <w:sz w:val="24"/>
        </w:rPr>
        <w:t>API call command:</w:t>
      </w:r>
    </w:p>
    <w:p w:rsidR="008E3FC0" w:rsidRDefault="008E3FC0" w:rsidP="008E3FC0">
      <w:pPr>
        <w:spacing w:line="22" w:lineRule="exact"/>
        <w:rPr>
          <w:rFonts w:ascii="Times New Roman" w:eastAsia="Times New Roman" w:hAnsi="Times New Roman"/>
        </w:rPr>
      </w:pPr>
    </w:p>
    <w:p w:rsidR="008E3FC0" w:rsidRDefault="008E3FC0" w:rsidP="008E3FC0">
      <w:pPr>
        <w:spacing w:line="0" w:lineRule="atLeast"/>
        <w:rPr>
          <w:color w:val="0563C1"/>
          <w:sz w:val="24"/>
          <w:u w:val="single"/>
        </w:rPr>
      </w:pPr>
      <w:hyperlink r:id="rId21" w:history="1">
        <w:r>
          <w:rPr>
            <w:color w:val="0563C1"/>
            <w:sz w:val="24"/>
            <w:u w:val="single"/>
          </w:rPr>
          <w:t>https://www.googleapis.com/youtube/v3/search?part=snippet&amp;maxResults=10&amp;q=</w:t>
        </w:r>
      </w:hyperlink>
    </w:p>
    <w:p w:rsidR="008E3FC0" w:rsidRDefault="008E3FC0" w:rsidP="008E3FC0">
      <w:pPr>
        <w:spacing w:line="22" w:lineRule="exact"/>
        <w:rPr>
          <w:rFonts w:ascii="Times New Roman" w:eastAsia="Times New Roman" w:hAnsi="Times New Roman"/>
        </w:rPr>
      </w:pPr>
    </w:p>
    <w:p w:rsidR="008E3FC0" w:rsidRDefault="008E3FC0" w:rsidP="008E3FC0">
      <w:pPr>
        <w:numPr>
          <w:ilvl w:val="1"/>
          <w:numId w:val="5"/>
        </w:numPr>
        <w:tabs>
          <w:tab w:val="left" w:pos="620"/>
        </w:tabs>
        <w:spacing w:after="0" w:line="0" w:lineRule="atLeast"/>
        <w:ind w:left="620" w:hanging="179"/>
        <w:jc w:val="both"/>
        <w:rPr>
          <w:sz w:val="24"/>
        </w:rPr>
      </w:pPr>
      <w:proofErr w:type="spellStart"/>
      <w:r>
        <w:rPr>
          <w:sz w:val="24"/>
        </w:rPr>
        <w:t>movieName</w:t>
      </w:r>
      <w:proofErr w:type="spellEnd"/>
      <w:r>
        <w:rPr>
          <w:sz w:val="24"/>
        </w:rPr>
        <w:t xml:space="preserve"> + &amp;type=</w:t>
      </w:r>
      <w:proofErr w:type="spellStart"/>
      <w:r>
        <w:rPr>
          <w:sz w:val="24"/>
        </w:rPr>
        <w:t>video&amp;key</w:t>
      </w:r>
      <w:proofErr w:type="spellEnd"/>
      <w:r>
        <w:rPr>
          <w:sz w:val="24"/>
        </w:rPr>
        <w:t>= +</w:t>
      </w:r>
      <w:proofErr w:type="spellStart"/>
      <w:r>
        <w:rPr>
          <w:sz w:val="24"/>
        </w:rPr>
        <w:t>apikey</w:t>
      </w:r>
      <w:proofErr w:type="spellEnd"/>
    </w:p>
    <w:p w:rsidR="008E3FC0" w:rsidRDefault="008E3FC0" w:rsidP="008E3FC0">
      <w:pPr>
        <w:spacing w:line="200" w:lineRule="exact"/>
        <w:rPr>
          <w:sz w:val="24"/>
        </w:rPr>
      </w:pPr>
    </w:p>
    <w:p w:rsidR="008E3FC0" w:rsidRDefault="008E3FC0" w:rsidP="008E3FC0">
      <w:pPr>
        <w:spacing w:line="200" w:lineRule="exact"/>
        <w:rPr>
          <w:sz w:val="24"/>
        </w:rPr>
      </w:pPr>
    </w:p>
    <w:p w:rsidR="008E3FC0" w:rsidRDefault="008E3FC0" w:rsidP="008E3FC0">
      <w:pPr>
        <w:spacing w:line="315" w:lineRule="exact"/>
        <w:rPr>
          <w:sz w:val="24"/>
        </w:rPr>
      </w:pPr>
    </w:p>
    <w:p w:rsidR="008E3FC0" w:rsidRDefault="008E3FC0" w:rsidP="008E3FC0">
      <w:pPr>
        <w:numPr>
          <w:ilvl w:val="0"/>
          <w:numId w:val="5"/>
        </w:numPr>
        <w:tabs>
          <w:tab w:val="left" w:pos="720"/>
        </w:tabs>
        <w:spacing w:after="0" w:line="227" w:lineRule="auto"/>
        <w:ind w:left="720" w:hanging="359"/>
        <w:jc w:val="both"/>
        <w:rPr>
          <w:sz w:val="24"/>
        </w:rPr>
      </w:pPr>
      <w:r>
        <w:rPr>
          <w:sz w:val="24"/>
        </w:rPr>
        <w:t xml:space="preserve">Later on once I have a YouTube video Id, I am using </w:t>
      </w:r>
      <w:proofErr w:type="spellStart"/>
      <w:r>
        <w:rPr>
          <w:sz w:val="24"/>
        </w:rPr>
        <w:t>YouTubeBaseActivity</w:t>
      </w:r>
      <w:proofErr w:type="spellEnd"/>
      <w:r>
        <w:rPr>
          <w:sz w:val="24"/>
        </w:rPr>
        <w:t xml:space="preserve"> functionality to play a YouTube trailer on the movie details page.</w:t>
      </w:r>
    </w:p>
    <w:p w:rsidR="008E3FC0" w:rsidRDefault="008E3FC0" w:rsidP="008E3FC0">
      <w:pPr>
        <w:spacing w:line="75" w:lineRule="exact"/>
        <w:rPr>
          <w:sz w:val="24"/>
        </w:rPr>
      </w:pPr>
    </w:p>
    <w:p w:rsidR="008E3FC0" w:rsidRDefault="008E3FC0" w:rsidP="008E3FC0">
      <w:pPr>
        <w:numPr>
          <w:ilvl w:val="0"/>
          <w:numId w:val="5"/>
        </w:numPr>
        <w:tabs>
          <w:tab w:val="left" w:pos="720"/>
        </w:tabs>
        <w:spacing w:after="0" w:line="227" w:lineRule="auto"/>
        <w:ind w:left="720" w:right="260" w:hanging="359"/>
        <w:jc w:val="both"/>
      </w:pPr>
      <w:r>
        <w:rPr>
          <w:sz w:val="24"/>
        </w:rPr>
        <w:t>Manually tested the tasks that I have accomplished in this increment. Code is fetching all the required details when a movie name is supplied.</w:t>
      </w:r>
    </w:p>
    <w:p w:rsidR="008E3FC0" w:rsidRDefault="008E3FC0" w:rsidP="008E3FC0">
      <w:pPr>
        <w:tabs>
          <w:tab w:val="left" w:pos="720"/>
        </w:tabs>
        <w:spacing w:line="227" w:lineRule="auto"/>
        <w:ind w:right="260"/>
        <w:jc w:val="both"/>
      </w:pPr>
    </w:p>
    <w:p w:rsidR="008E3FC0" w:rsidRDefault="008E3FC0" w:rsidP="008E3FC0">
      <w:pPr>
        <w:tabs>
          <w:tab w:val="left" w:pos="720"/>
        </w:tabs>
        <w:spacing w:line="227" w:lineRule="auto"/>
        <w:ind w:right="260"/>
        <w:jc w:val="both"/>
      </w:pPr>
    </w:p>
    <w:p w:rsidR="008E3FC0" w:rsidRDefault="008E3FC0" w:rsidP="008E3FC0">
      <w:pPr>
        <w:spacing w:line="239" w:lineRule="auto"/>
        <w:rPr>
          <w:b/>
          <w:sz w:val="21"/>
        </w:rPr>
      </w:pPr>
      <w:r>
        <w:rPr>
          <w:b/>
          <w:sz w:val="21"/>
        </w:rPr>
        <w:t>Below are few screenshots for the movie details page:</w:t>
      </w:r>
    </w:p>
    <w:p w:rsidR="008E3FC0" w:rsidRDefault="008E3FC0" w:rsidP="008E3FC0">
      <w:pPr>
        <w:tabs>
          <w:tab w:val="left" w:pos="720"/>
        </w:tabs>
        <w:spacing w:line="227" w:lineRule="auto"/>
        <w:ind w:right="260"/>
        <w:jc w:val="both"/>
        <w:sectPr w:rsidR="008E3FC0">
          <w:pgSz w:w="12240" w:h="15840"/>
          <w:pgMar w:top="1432" w:right="1460" w:bottom="1440" w:left="1440" w:header="0" w:footer="0" w:gutter="0"/>
          <w:cols w:space="0" w:equalWidth="0">
            <w:col w:w="9340"/>
          </w:cols>
          <w:docGrid w:linePitch="360"/>
        </w:sectPr>
      </w:pPr>
      <w:r>
        <w:rPr>
          <w:b/>
          <w:noProof/>
          <w:sz w:val="21"/>
          <w:lang w:eastAsia="en-IN"/>
        </w:rPr>
        <w:drawing>
          <wp:anchor distT="0" distB="0" distL="114300" distR="114300" simplePos="0" relativeHeight="251665920" behindDoc="1" locked="0" layoutInCell="0" allowOverlap="1" wp14:anchorId="28396E74" wp14:editId="3E4F1702">
            <wp:simplePos x="0" y="0"/>
            <wp:positionH relativeFrom="page">
              <wp:posOffset>914400</wp:posOffset>
            </wp:positionH>
            <wp:positionV relativeFrom="page">
              <wp:posOffset>3234055</wp:posOffset>
            </wp:positionV>
            <wp:extent cx="2989143" cy="5314033"/>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91066" cy="5317452"/>
                    </a:xfrm>
                    <a:prstGeom prst="rect">
                      <a:avLst/>
                    </a:prstGeom>
                    <a:noFill/>
                  </pic:spPr>
                </pic:pic>
              </a:graphicData>
            </a:graphic>
            <wp14:sizeRelH relativeFrom="page">
              <wp14:pctWidth>0</wp14:pctWidth>
            </wp14:sizeRelH>
            <wp14:sizeRelV relativeFrom="page">
              <wp14:pctHeight>0</wp14:pctHeight>
            </wp14:sizeRelV>
          </wp:anchor>
        </w:drawing>
      </w:r>
    </w:p>
    <w:p w:rsidR="008E3FC0" w:rsidRPr="008E3FC0" w:rsidRDefault="008E3FC0" w:rsidP="008E3FC0">
      <w:pPr>
        <w:spacing w:line="8" w:lineRule="exact"/>
        <w:rPr>
          <w:rFonts w:ascii="Times New Roman" w:eastAsia="Times New Roman" w:hAnsi="Times New Roman"/>
        </w:rPr>
        <w:sectPr w:rsidR="008E3FC0" w:rsidRPr="008E3FC0">
          <w:pgSz w:w="12240" w:h="15840"/>
          <w:pgMar w:top="1440" w:right="1440" w:bottom="1440" w:left="1440" w:header="0" w:footer="0" w:gutter="0"/>
          <w:cols w:space="0"/>
          <w:docGrid w:linePitch="360"/>
        </w:sectPr>
      </w:pPr>
      <w:bookmarkStart w:id="4" w:name="page4"/>
      <w:bookmarkStart w:id="5" w:name="page5"/>
      <w:bookmarkStart w:id="6" w:name="page6"/>
      <w:bookmarkEnd w:id="4"/>
      <w:bookmarkEnd w:id="5"/>
      <w:bookmarkEnd w:id="6"/>
      <w:r>
        <w:rPr>
          <w:b/>
          <w:noProof/>
          <w:sz w:val="21"/>
          <w:lang w:eastAsia="en-IN"/>
        </w:rPr>
        <w:lastRenderedPageBreak/>
        <w:drawing>
          <wp:anchor distT="0" distB="0" distL="114300" distR="114300" simplePos="0" relativeHeight="251666944" behindDoc="1" locked="0" layoutInCell="0" allowOverlap="1" wp14:anchorId="1E0DA775" wp14:editId="0CDDFB83">
            <wp:simplePos x="0" y="0"/>
            <wp:positionH relativeFrom="page">
              <wp:posOffset>914400</wp:posOffset>
            </wp:positionH>
            <wp:positionV relativeFrom="page">
              <wp:posOffset>914400</wp:posOffset>
            </wp:positionV>
            <wp:extent cx="2710577" cy="4818804"/>
            <wp:effectExtent l="0" t="0" r="0" b="127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12197" cy="4821684"/>
                    </a:xfrm>
                    <a:prstGeom prst="rect">
                      <a:avLst/>
                    </a:prstGeom>
                    <a:noFill/>
                  </pic:spPr>
                </pic:pic>
              </a:graphicData>
            </a:graphic>
            <wp14:sizeRelH relativeFrom="page">
              <wp14:pctWidth>0</wp14:pctWidth>
            </wp14:sizeRelH>
            <wp14:sizeRelV relativeFrom="page">
              <wp14:pctHeight>0</wp14:pctHeight>
            </wp14:sizeRelV>
          </wp:anchor>
        </w:drawing>
      </w:r>
    </w:p>
    <w:p w:rsidR="008E3FC0" w:rsidRDefault="008E3FC0" w:rsidP="008E3FC0">
      <w:pPr>
        <w:spacing w:line="239" w:lineRule="auto"/>
        <w:rPr>
          <w:b/>
          <w:sz w:val="21"/>
        </w:rPr>
        <w:sectPr w:rsidR="008E3FC0">
          <w:pgSz w:w="12240" w:h="15840"/>
          <w:pgMar w:top="1440" w:right="1440" w:bottom="1440" w:left="1440" w:header="0" w:footer="0" w:gutter="0"/>
          <w:cols w:space="0"/>
          <w:docGrid w:linePitch="360"/>
        </w:sectPr>
      </w:pPr>
      <w:bookmarkStart w:id="7" w:name="page7"/>
      <w:bookmarkEnd w:id="7"/>
      <w:r>
        <w:rPr>
          <w:b/>
          <w:noProof/>
          <w:sz w:val="21"/>
          <w:lang w:eastAsia="en-IN"/>
        </w:rPr>
        <w:lastRenderedPageBreak/>
        <w:drawing>
          <wp:anchor distT="0" distB="0" distL="114300" distR="114300" simplePos="0" relativeHeight="251659776" behindDoc="1" locked="0" layoutInCell="0" allowOverlap="1">
            <wp:simplePos x="0" y="0"/>
            <wp:positionH relativeFrom="page">
              <wp:posOffset>1543050</wp:posOffset>
            </wp:positionH>
            <wp:positionV relativeFrom="page">
              <wp:posOffset>2032000</wp:posOffset>
            </wp:positionV>
            <wp:extent cx="4000500" cy="71120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000737" cy="7112422"/>
                    </a:xfrm>
                    <a:prstGeom prst="rect">
                      <a:avLst/>
                    </a:prstGeom>
                    <a:noFill/>
                  </pic:spPr>
                </pic:pic>
              </a:graphicData>
            </a:graphic>
            <wp14:sizeRelH relativeFrom="page">
              <wp14:pctWidth>0</wp14:pctWidth>
            </wp14:sizeRelH>
            <wp14:sizeRelV relativeFrom="page">
              <wp14:pctHeight>0</wp14:pctHeight>
            </wp14:sizeRelV>
          </wp:anchor>
        </w:drawing>
      </w:r>
    </w:p>
    <w:p w:rsidR="008E3FC0" w:rsidRDefault="008E3FC0" w:rsidP="008E3FC0">
      <w:pPr>
        <w:spacing w:line="239" w:lineRule="auto"/>
        <w:rPr>
          <w:b/>
          <w:sz w:val="21"/>
        </w:rPr>
        <w:sectPr w:rsidR="008E3FC0">
          <w:pgSz w:w="12240" w:h="15840"/>
          <w:pgMar w:top="1440" w:right="1440" w:bottom="1440" w:left="1440" w:header="0" w:footer="0" w:gutter="0"/>
          <w:cols w:space="0"/>
          <w:docGrid w:linePitch="360"/>
        </w:sectPr>
      </w:pPr>
      <w:bookmarkStart w:id="8" w:name="page8"/>
      <w:bookmarkEnd w:id="8"/>
      <w:r>
        <w:rPr>
          <w:b/>
          <w:noProof/>
          <w:sz w:val="21"/>
          <w:lang w:eastAsia="en-IN"/>
        </w:rPr>
        <w:lastRenderedPageBreak/>
        <w:drawing>
          <wp:anchor distT="0" distB="0" distL="114300" distR="114300" simplePos="0" relativeHeight="251663360" behindDoc="1" locked="0" layoutInCell="0" allowOverlap="1">
            <wp:simplePos x="0" y="0"/>
            <wp:positionH relativeFrom="page">
              <wp:posOffset>2276474</wp:posOffset>
            </wp:positionH>
            <wp:positionV relativeFrom="page">
              <wp:posOffset>3335866</wp:posOffset>
            </wp:positionV>
            <wp:extent cx="3267075" cy="5808133"/>
            <wp:effectExtent l="0" t="0" r="0" b="254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67452" cy="5808804"/>
                    </a:xfrm>
                    <a:prstGeom prst="rect">
                      <a:avLst/>
                    </a:prstGeom>
                    <a:noFill/>
                  </pic:spPr>
                </pic:pic>
              </a:graphicData>
            </a:graphic>
            <wp14:sizeRelH relativeFrom="page">
              <wp14:pctWidth>0</wp14:pctWidth>
            </wp14:sizeRelH>
            <wp14:sizeRelV relativeFrom="page">
              <wp14:pctHeight>0</wp14:pctHeight>
            </wp14:sizeRelV>
          </wp:anchor>
        </w:drawing>
      </w:r>
    </w:p>
    <w:p w:rsidR="008E3FC0" w:rsidRDefault="008E3FC0" w:rsidP="008E3FC0">
      <w:pPr>
        <w:spacing w:line="239" w:lineRule="auto"/>
        <w:rPr>
          <w:b/>
          <w:sz w:val="21"/>
        </w:rPr>
        <w:sectPr w:rsidR="008E3FC0">
          <w:pgSz w:w="12240" w:h="15840"/>
          <w:pgMar w:top="1440" w:right="1440" w:bottom="1440" w:left="1440" w:header="0" w:footer="0" w:gutter="0"/>
          <w:cols w:space="0"/>
          <w:docGrid w:linePitch="360"/>
        </w:sectPr>
      </w:pPr>
      <w:bookmarkStart w:id="9" w:name="page9"/>
      <w:bookmarkEnd w:id="9"/>
      <w:r>
        <w:rPr>
          <w:b/>
          <w:noProof/>
          <w:sz w:val="21"/>
          <w:lang w:eastAsia="en-IN"/>
        </w:rPr>
        <w:lastRenderedPageBreak/>
        <w:drawing>
          <wp:anchor distT="0" distB="0" distL="114300" distR="114300" simplePos="0" relativeHeight="251664384" behindDoc="1" locked="0" layoutInCell="0" allowOverlap="1">
            <wp:simplePos x="0" y="0"/>
            <wp:positionH relativeFrom="page">
              <wp:posOffset>1937742</wp:posOffset>
            </wp:positionH>
            <wp:positionV relativeFrom="page">
              <wp:posOffset>2733674</wp:posOffset>
            </wp:positionV>
            <wp:extent cx="3605808" cy="64103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06179" cy="6410985"/>
                    </a:xfrm>
                    <a:prstGeom prst="rect">
                      <a:avLst/>
                    </a:prstGeom>
                    <a:noFill/>
                  </pic:spPr>
                </pic:pic>
              </a:graphicData>
            </a:graphic>
            <wp14:sizeRelH relativeFrom="page">
              <wp14:pctWidth>0</wp14:pctWidth>
            </wp14:sizeRelH>
            <wp14:sizeRelV relativeFrom="page">
              <wp14:pctHeight>0</wp14:pctHeight>
            </wp14:sizeRelV>
          </wp:anchor>
        </w:drawing>
      </w:r>
    </w:p>
    <w:p w:rsidR="008E3FC0" w:rsidRDefault="008E3FC0" w:rsidP="008E3FC0">
      <w:pPr>
        <w:spacing w:line="239" w:lineRule="auto"/>
        <w:rPr>
          <w:b/>
          <w:sz w:val="21"/>
        </w:rPr>
        <w:sectPr w:rsidR="008E3FC0">
          <w:pgSz w:w="12240" w:h="15840"/>
          <w:pgMar w:top="1440" w:right="1440" w:bottom="1440" w:left="1440" w:header="0" w:footer="0" w:gutter="0"/>
          <w:cols w:space="0"/>
          <w:docGrid w:linePitch="360"/>
        </w:sectPr>
      </w:pPr>
      <w:bookmarkStart w:id="10" w:name="page10"/>
      <w:bookmarkEnd w:id="10"/>
      <w:r>
        <w:rPr>
          <w:b/>
          <w:noProof/>
          <w:sz w:val="21"/>
          <w:lang w:eastAsia="en-IN"/>
        </w:rPr>
        <w:lastRenderedPageBreak/>
        <w:drawing>
          <wp:anchor distT="0" distB="0" distL="114300" distR="114300" simplePos="0" relativeHeight="251665408" behindDoc="1" locked="0" layoutInCell="0" allowOverlap="1">
            <wp:simplePos x="0" y="0"/>
            <wp:positionH relativeFrom="page">
              <wp:posOffset>1787722</wp:posOffset>
            </wp:positionH>
            <wp:positionV relativeFrom="page">
              <wp:posOffset>2466974</wp:posOffset>
            </wp:positionV>
            <wp:extent cx="3755827" cy="667702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56424" cy="6678086"/>
                    </a:xfrm>
                    <a:prstGeom prst="rect">
                      <a:avLst/>
                    </a:prstGeom>
                    <a:noFill/>
                  </pic:spPr>
                </pic:pic>
              </a:graphicData>
            </a:graphic>
            <wp14:sizeRelH relativeFrom="page">
              <wp14:pctWidth>0</wp14:pctWidth>
            </wp14:sizeRelH>
            <wp14:sizeRelV relativeFrom="page">
              <wp14:pctHeight>0</wp14:pctHeight>
            </wp14:sizeRelV>
          </wp:anchor>
        </w:drawing>
      </w:r>
    </w:p>
    <w:p w:rsidR="008E3FC0" w:rsidRDefault="008E3FC0" w:rsidP="008E3FC0">
      <w:pPr>
        <w:spacing w:line="239" w:lineRule="auto"/>
        <w:rPr>
          <w:b/>
          <w:sz w:val="21"/>
        </w:rPr>
        <w:sectPr w:rsidR="008E3FC0">
          <w:pgSz w:w="12240" w:h="15840"/>
          <w:pgMar w:top="1440" w:right="1440" w:bottom="1440" w:left="1440" w:header="0" w:footer="0" w:gutter="0"/>
          <w:cols w:space="0"/>
          <w:docGrid w:linePitch="360"/>
        </w:sectPr>
      </w:pPr>
      <w:bookmarkStart w:id="11" w:name="page11"/>
      <w:bookmarkEnd w:id="11"/>
      <w:r>
        <w:rPr>
          <w:b/>
          <w:noProof/>
          <w:sz w:val="21"/>
          <w:lang w:eastAsia="en-IN"/>
        </w:rPr>
        <w:lastRenderedPageBreak/>
        <w:drawing>
          <wp:anchor distT="0" distB="0" distL="114300" distR="114300" simplePos="0" relativeHeight="251666432" behindDoc="1" locked="0" layoutInCell="0" allowOverlap="1">
            <wp:simplePos x="0" y="0"/>
            <wp:positionH relativeFrom="page">
              <wp:posOffset>1819870</wp:posOffset>
            </wp:positionH>
            <wp:positionV relativeFrom="page">
              <wp:posOffset>2524124</wp:posOffset>
            </wp:positionV>
            <wp:extent cx="3723680" cy="66198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724329" cy="6621029"/>
                    </a:xfrm>
                    <a:prstGeom prst="rect">
                      <a:avLst/>
                    </a:prstGeom>
                    <a:noFill/>
                  </pic:spPr>
                </pic:pic>
              </a:graphicData>
            </a:graphic>
            <wp14:sizeRelH relativeFrom="page">
              <wp14:pctWidth>0</wp14:pctWidth>
            </wp14:sizeRelH>
            <wp14:sizeRelV relativeFrom="page">
              <wp14:pctHeight>0</wp14:pctHeight>
            </wp14:sizeRelV>
          </wp:anchor>
        </w:drawing>
      </w:r>
    </w:p>
    <w:p w:rsidR="008E3FC0" w:rsidRDefault="008E3FC0" w:rsidP="008E3FC0">
      <w:pPr>
        <w:spacing w:line="239" w:lineRule="auto"/>
        <w:rPr>
          <w:b/>
          <w:sz w:val="21"/>
        </w:rPr>
        <w:sectPr w:rsidR="008E3FC0">
          <w:pgSz w:w="12240" w:h="15840"/>
          <w:pgMar w:top="1440" w:right="1440" w:bottom="1440" w:left="1440" w:header="0" w:footer="0" w:gutter="0"/>
          <w:cols w:space="0"/>
          <w:docGrid w:linePitch="360"/>
        </w:sectPr>
      </w:pPr>
      <w:bookmarkStart w:id="12" w:name="page12"/>
      <w:bookmarkEnd w:id="12"/>
      <w:r>
        <w:rPr>
          <w:b/>
          <w:noProof/>
          <w:sz w:val="21"/>
          <w:lang w:eastAsia="en-IN"/>
        </w:rPr>
        <w:lastRenderedPageBreak/>
        <w:drawing>
          <wp:anchor distT="0" distB="0" distL="114300" distR="114300" simplePos="0" relativeHeight="251667456" behindDoc="1" locked="0" layoutInCell="0" allowOverlap="1">
            <wp:simplePos x="0" y="0"/>
            <wp:positionH relativeFrom="page">
              <wp:posOffset>1546622</wp:posOffset>
            </wp:positionH>
            <wp:positionV relativeFrom="page">
              <wp:posOffset>2038350</wp:posOffset>
            </wp:positionV>
            <wp:extent cx="3996928" cy="7105650"/>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997370" cy="7106436"/>
                    </a:xfrm>
                    <a:prstGeom prst="rect">
                      <a:avLst/>
                    </a:prstGeom>
                    <a:noFill/>
                  </pic:spPr>
                </pic:pic>
              </a:graphicData>
            </a:graphic>
            <wp14:sizeRelH relativeFrom="page">
              <wp14:pctWidth>0</wp14:pctWidth>
            </wp14:sizeRelH>
            <wp14:sizeRelV relativeFrom="page">
              <wp14:pctHeight>0</wp14:pctHeight>
            </wp14:sizeRelV>
          </wp:anchor>
        </w:drawing>
      </w:r>
    </w:p>
    <w:p w:rsidR="008E3FC0" w:rsidRDefault="008E3FC0" w:rsidP="008E3FC0">
      <w:pPr>
        <w:spacing w:line="200" w:lineRule="exact"/>
        <w:rPr>
          <w:rFonts w:ascii="Times New Roman" w:eastAsia="Times New Roman" w:hAnsi="Times New Roman"/>
        </w:rPr>
      </w:pPr>
      <w:bookmarkStart w:id="13" w:name="page13"/>
      <w:bookmarkEnd w:id="13"/>
    </w:p>
    <w:p w:rsidR="008E3FC0" w:rsidRDefault="008E3FC0" w:rsidP="008E3FC0">
      <w:pPr>
        <w:spacing w:line="258" w:lineRule="exact"/>
        <w:rPr>
          <w:rFonts w:ascii="Times New Roman" w:eastAsia="Times New Roman" w:hAnsi="Times New Roman"/>
        </w:rPr>
      </w:pPr>
    </w:p>
    <w:p w:rsidR="008E3FC0" w:rsidRDefault="008E3FC0" w:rsidP="008E3FC0">
      <w:pPr>
        <w:spacing w:line="239" w:lineRule="auto"/>
        <w:rPr>
          <w:sz w:val="21"/>
        </w:rPr>
      </w:pPr>
      <w:r>
        <w:rPr>
          <w:sz w:val="21"/>
        </w:rPr>
        <w:t xml:space="preserve">I am playing the trailer in </w:t>
      </w:r>
      <w:proofErr w:type="spellStart"/>
      <w:r>
        <w:rPr>
          <w:sz w:val="21"/>
        </w:rPr>
        <w:t>landspace</w:t>
      </w:r>
      <w:proofErr w:type="spellEnd"/>
      <w:r>
        <w:rPr>
          <w:sz w:val="21"/>
        </w:rPr>
        <w:t xml:space="preserve"> mode in the following images:</w:t>
      </w:r>
    </w:p>
    <w:p w:rsidR="008E3FC0" w:rsidRDefault="008E3FC0" w:rsidP="008E3FC0"/>
    <w:p w:rsidR="008E3FC0" w:rsidRDefault="008E3FC0" w:rsidP="008E3FC0">
      <w:r>
        <w:rPr>
          <w:noProof/>
          <w:sz w:val="21"/>
          <w:lang w:eastAsia="en-IN"/>
        </w:rPr>
        <w:drawing>
          <wp:anchor distT="0" distB="0" distL="114300" distR="114300" simplePos="0" relativeHeight="251676672" behindDoc="1" locked="0" layoutInCell="0" allowOverlap="1" wp14:anchorId="667361B8" wp14:editId="7378BBBD">
            <wp:simplePos x="0" y="0"/>
            <wp:positionH relativeFrom="column">
              <wp:posOffset>0</wp:posOffset>
            </wp:positionH>
            <wp:positionV relativeFrom="paragraph">
              <wp:posOffset>16510</wp:posOffset>
            </wp:positionV>
            <wp:extent cx="5943600" cy="68014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801485"/>
                    </a:xfrm>
                    <a:prstGeom prst="rect">
                      <a:avLst/>
                    </a:prstGeom>
                    <a:noFill/>
                  </pic:spPr>
                </pic:pic>
              </a:graphicData>
            </a:graphic>
            <wp14:sizeRelH relativeFrom="page">
              <wp14:pctWidth>0</wp14:pctWidth>
            </wp14:sizeRelH>
            <wp14:sizeRelV relativeFrom="page">
              <wp14:pctHeight>0</wp14:pctHeight>
            </wp14:sizeRelV>
          </wp:anchor>
        </w:drawing>
      </w:r>
    </w:p>
    <w:p w:rsidR="008E3FC0" w:rsidRDefault="008E3FC0">
      <w:pPr>
        <w:rPr>
          <w:sz w:val="21"/>
        </w:rPr>
      </w:pPr>
      <w:r>
        <w:rPr>
          <w:sz w:val="21"/>
        </w:rPr>
        <w:br w:type="page"/>
      </w:r>
    </w:p>
    <w:p w:rsidR="008E3FC0" w:rsidRDefault="008E3FC0" w:rsidP="008E3FC0">
      <w:pPr>
        <w:spacing w:line="239" w:lineRule="auto"/>
        <w:rPr>
          <w:sz w:val="21"/>
        </w:rPr>
      </w:pPr>
      <w:r>
        <w:rPr>
          <w:sz w:val="21"/>
        </w:rPr>
        <w:lastRenderedPageBreak/>
        <w:t>Gayathri:</w:t>
      </w:r>
    </w:p>
    <w:p w:rsidR="00577819" w:rsidRDefault="00577819">
      <w:pPr>
        <w:rPr>
          <w:sz w:val="21"/>
        </w:rPr>
      </w:pPr>
      <w:r>
        <w:rPr>
          <w:sz w:val="21"/>
        </w:rPr>
        <w:br w:type="page"/>
      </w:r>
    </w:p>
    <w:bookmarkEnd w:id="0"/>
    <w:p w:rsidR="008E3FC0" w:rsidRDefault="008E3FC0" w:rsidP="008E3FC0">
      <w:pPr>
        <w:spacing w:line="239" w:lineRule="auto"/>
        <w:rPr>
          <w:sz w:val="21"/>
        </w:rPr>
      </w:pPr>
    </w:p>
    <w:sectPr w:rsidR="008E3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AE8944A"/>
    <w:lvl w:ilvl="0" w:tplc="FFFFFFFF">
      <w:start w:val="1"/>
      <w:numFmt w:val="lowerLetter"/>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5558EC"/>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238E1F2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6E87CC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DEC"/>
    <w:rsid w:val="000A2AAA"/>
    <w:rsid w:val="00193D54"/>
    <w:rsid w:val="001952C9"/>
    <w:rsid w:val="00224ED7"/>
    <w:rsid w:val="00577819"/>
    <w:rsid w:val="005B4DDB"/>
    <w:rsid w:val="00705DEC"/>
    <w:rsid w:val="007472A5"/>
    <w:rsid w:val="007B4308"/>
    <w:rsid w:val="008E3FC0"/>
    <w:rsid w:val="00922E68"/>
    <w:rsid w:val="009427AF"/>
    <w:rsid w:val="00B67BF5"/>
    <w:rsid w:val="00C418F1"/>
    <w:rsid w:val="00C669B1"/>
    <w:rsid w:val="00D91C42"/>
    <w:rsid w:val="00F000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E41F3"/>
  <w15:chartTrackingRefBased/>
  <w15:docId w15:val="{3937B72F-2366-4ACF-9B91-DA4F9CA96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9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9B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998234">
      <w:bodyDiv w:val="1"/>
      <w:marLeft w:val="0"/>
      <w:marRight w:val="0"/>
      <w:marTop w:val="0"/>
      <w:marBottom w:val="0"/>
      <w:divBdr>
        <w:top w:val="none" w:sz="0" w:space="0" w:color="auto"/>
        <w:left w:val="none" w:sz="0" w:space="0" w:color="auto"/>
        <w:bottom w:val="none" w:sz="0" w:space="0" w:color="auto"/>
        <w:right w:val="none" w:sz="0" w:space="0" w:color="auto"/>
      </w:divBdr>
      <w:divsChild>
        <w:div w:id="1777097270">
          <w:marLeft w:val="0"/>
          <w:marRight w:val="0"/>
          <w:marTop w:val="240"/>
          <w:marBottom w:val="240"/>
          <w:divBdr>
            <w:top w:val="none" w:sz="0" w:space="0" w:color="auto"/>
            <w:left w:val="none" w:sz="0" w:space="0" w:color="auto"/>
            <w:bottom w:val="none" w:sz="0" w:space="0" w:color="auto"/>
            <w:right w:val="none" w:sz="0" w:space="0" w:color="auto"/>
          </w:divBdr>
          <w:divsChild>
            <w:div w:id="1638997914">
              <w:marLeft w:val="0"/>
              <w:marRight w:val="0"/>
              <w:marTop w:val="0"/>
              <w:marBottom w:val="0"/>
              <w:divBdr>
                <w:top w:val="none" w:sz="0" w:space="0" w:color="auto"/>
                <w:left w:val="none" w:sz="0" w:space="0" w:color="auto"/>
                <w:bottom w:val="none" w:sz="0" w:space="0" w:color="auto"/>
                <w:right w:val="none" w:sz="0" w:space="0" w:color="auto"/>
              </w:divBdr>
              <w:divsChild>
                <w:div w:id="1762532254">
                  <w:marLeft w:val="0"/>
                  <w:marRight w:val="0"/>
                  <w:marTop w:val="0"/>
                  <w:marBottom w:val="0"/>
                  <w:divBdr>
                    <w:top w:val="none" w:sz="0" w:space="0" w:color="auto"/>
                    <w:left w:val="none" w:sz="0" w:space="0" w:color="auto"/>
                    <w:bottom w:val="none" w:sz="0" w:space="0" w:color="auto"/>
                    <w:right w:val="none" w:sz="0" w:space="0" w:color="auto"/>
                  </w:divBdr>
                </w:div>
                <w:div w:id="311523185">
                  <w:marLeft w:val="0"/>
                  <w:marRight w:val="0"/>
                  <w:marTop w:val="0"/>
                  <w:marBottom w:val="0"/>
                  <w:divBdr>
                    <w:top w:val="none" w:sz="0" w:space="0" w:color="auto"/>
                    <w:left w:val="none" w:sz="0" w:space="0" w:color="auto"/>
                    <w:bottom w:val="none" w:sz="0" w:space="0" w:color="auto"/>
                    <w:right w:val="none" w:sz="0" w:space="0" w:color="auto"/>
                  </w:divBdr>
                </w:div>
                <w:div w:id="1265532593">
                  <w:marLeft w:val="0"/>
                  <w:marRight w:val="0"/>
                  <w:marTop w:val="0"/>
                  <w:marBottom w:val="0"/>
                  <w:divBdr>
                    <w:top w:val="none" w:sz="0" w:space="0" w:color="auto"/>
                    <w:left w:val="none" w:sz="0" w:space="0" w:color="auto"/>
                    <w:bottom w:val="none" w:sz="0" w:space="0" w:color="auto"/>
                    <w:right w:val="none" w:sz="0" w:space="0" w:color="auto"/>
                  </w:divBdr>
                </w:div>
                <w:div w:id="2084789700">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501744855">
                  <w:marLeft w:val="0"/>
                  <w:marRight w:val="0"/>
                  <w:marTop w:val="0"/>
                  <w:marBottom w:val="0"/>
                  <w:divBdr>
                    <w:top w:val="none" w:sz="0" w:space="0" w:color="auto"/>
                    <w:left w:val="none" w:sz="0" w:space="0" w:color="auto"/>
                    <w:bottom w:val="none" w:sz="0" w:space="0" w:color="auto"/>
                    <w:right w:val="none" w:sz="0" w:space="0" w:color="auto"/>
                  </w:divBdr>
                </w:div>
                <w:div w:id="1084183538">
                  <w:marLeft w:val="0"/>
                  <w:marRight w:val="0"/>
                  <w:marTop w:val="0"/>
                  <w:marBottom w:val="0"/>
                  <w:divBdr>
                    <w:top w:val="none" w:sz="0" w:space="0" w:color="auto"/>
                    <w:left w:val="none" w:sz="0" w:space="0" w:color="auto"/>
                    <w:bottom w:val="none" w:sz="0" w:space="0" w:color="auto"/>
                    <w:right w:val="none" w:sz="0" w:space="0" w:color="auto"/>
                  </w:divBdr>
                </w:div>
                <w:div w:id="12092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67305">
          <w:marLeft w:val="0"/>
          <w:marRight w:val="0"/>
          <w:marTop w:val="240"/>
          <w:marBottom w:val="240"/>
          <w:divBdr>
            <w:top w:val="none" w:sz="0" w:space="0" w:color="auto"/>
            <w:left w:val="none" w:sz="0" w:space="0" w:color="auto"/>
            <w:bottom w:val="none" w:sz="0" w:space="0" w:color="auto"/>
            <w:right w:val="none" w:sz="0" w:space="0" w:color="auto"/>
          </w:divBdr>
          <w:divsChild>
            <w:div w:id="504052227">
              <w:marLeft w:val="0"/>
              <w:marRight w:val="0"/>
              <w:marTop w:val="0"/>
              <w:marBottom w:val="0"/>
              <w:divBdr>
                <w:top w:val="none" w:sz="0" w:space="0" w:color="auto"/>
                <w:left w:val="none" w:sz="0" w:space="0" w:color="auto"/>
                <w:bottom w:val="none" w:sz="0" w:space="0" w:color="auto"/>
                <w:right w:val="none" w:sz="0" w:space="0" w:color="auto"/>
              </w:divBdr>
              <w:divsChild>
                <w:div w:id="1866863938">
                  <w:marLeft w:val="0"/>
                  <w:marRight w:val="0"/>
                  <w:marTop w:val="0"/>
                  <w:marBottom w:val="0"/>
                  <w:divBdr>
                    <w:top w:val="none" w:sz="0" w:space="0" w:color="auto"/>
                    <w:left w:val="none" w:sz="0" w:space="0" w:color="auto"/>
                    <w:bottom w:val="none" w:sz="0" w:space="0" w:color="auto"/>
                    <w:right w:val="none" w:sz="0" w:space="0" w:color="auto"/>
                  </w:divBdr>
                </w:div>
                <w:div w:id="637688370">
                  <w:marLeft w:val="0"/>
                  <w:marRight w:val="0"/>
                  <w:marTop w:val="0"/>
                  <w:marBottom w:val="0"/>
                  <w:divBdr>
                    <w:top w:val="none" w:sz="0" w:space="0" w:color="auto"/>
                    <w:left w:val="none" w:sz="0" w:space="0" w:color="auto"/>
                    <w:bottom w:val="none" w:sz="0" w:space="0" w:color="auto"/>
                    <w:right w:val="none" w:sz="0" w:space="0" w:color="auto"/>
                  </w:divBdr>
                </w:div>
                <w:div w:id="1567910689">
                  <w:marLeft w:val="0"/>
                  <w:marRight w:val="0"/>
                  <w:marTop w:val="0"/>
                  <w:marBottom w:val="0"/>
                  <w:divBdr>
                    <w:top w:val="none" w:sz="0" w:space="0" w:color="auto"/>
                    <w:left w:val="none" w:sz="0" w:space="0" w:color="auto"/>
                    <w:bottom w:val="none" w:sz="0" w:space="0" w:color="auto"/>
                    <w:right w:val="none" w:sz="0" w:space="0" w:color="auto"/>
                  </w:divBdr>
                </w:div>
                <w:div w:id="1831166727">
                  <w:marLeft w:val="0"/>
                  <w:marRight w:val="0"/>
                  <w:marTop w:val="0"/>
                  <w:marBottom w:val="0"/>
                  <w:divBdr>
                    <w:top w:val="none" w:sz="0" w:space="0" w:color="auto"/>
                    <w:left w:val="none" w:sz="0" w:space="0" w:color="auto"/>
                    <w:bottom w:val="none" w:sz="0" w:space="0" w:color="auto"/>
                    <w:right w:val="none" w:sz="0" w:space="0" w:color="auto"/>
                  </w:divBdr>
                </w:div>
                <w:div w:id="550389093">
                  <w:marLeft w:val="0"/>
                  <w:marRight w:val="0"/>
                  <w:marTop w:val="0"/>
                  <w:marBottom w:val="0"/>
                  <w:divBdr>
                    <w:top w:val="none" w:sz="0" w:space="0" w:color="auto"/>
                    <w:left w:val="none" w:sz="0" w:space="0" w:color="auto"/>
                    <w:bottom w:val="none" w:sz="0" w:space="0" w:color="auto"/>
                    <w:right w:val="none" w:sz="0" w:space="0" w:color="auto"/>
                  </w:divBdr>
                </w:div>
                <w:div w:id="1476798122">
                  <w:marLeft w:val="0"/>
                  <w:marRight w:val="0"/>
                  <w:marTop w:val="0"/>
                  <w:marBottom w:val="0"/>
                  <w:divBdr>
                    <w:top w:val="none" w:sz="0" w:space="0" w:color="auto"/>
                    <w:left w:val="none" w:sz="0" w:space="0" w:color="auto"/>
                    <w:bottom w:val="none" w:sz="0" w:space="0" w:color="auto"/>
                    <w:right w:val="none" w:sz="0" w:space="0" w:color="auto"/>
                  </w:divBdr>
                </w:div>
                <w:div w:id="1563642202">
                  <w:marLeft w:val="0"/>
                  <w:marRight w:val="0"/>
                  <w:marTop w:val="0"/>
                  <w:marBottom w:val="0"/>
                  <w:divBdr>
                    <w:top w:val="none" w:sz="0" w:space="0" w:color="auto"/>
                    <w:left w:val="none" w:sz="0" w:space="0" w:color="auto"/>
                    <w:bottom w:val="none" w:sz="0" w:space="0" w:color="auto"/>
                    <w:right w:val="none" w:sz="0" w:space="0" w:color="auto"/>
                  </w:divBdr>
                </w:div>
                <w:div w:id="628971118">
                  <w:marLeft w:val="0"/>
                  <w:marRight w:val="0"/>
                  <w:marTop w:val="0"/>
                  <w:marBottom w:val="0"/>
                  <w:divBdr>
                    <w:top w:val="none" w:sz="0" w:space="0" w:color="auto"/>
                    <w:left w:val="none" w:sz="0" w:space="0" w:color="auto"/>
                    <w:bottom w:val="none" w:sz="0" w:space="0" w:color="auto"/>
                    <w:right w:val="none" w:sz="0" w:space="0" w:color="auto"/>
                  </w:divBdr>
                </w:div>
                <w:div w:id="1369527227">
                  <w:marLeft w:val="0"/>
                  <w:marRight w:val="0"/>
                  <w:marTop w:val="0"/>
                  <w:marBottom w:val="0"/>
                  <w:divBdr>
                    <w:top w:val="none" w:sz="0" w:space="0" w:color="auto"/>
                    <w:left w:val="none" w:sz="0" w:space="0" w:color="auto"/>
                    <w:bottom w:val="none" w:sz="0" w:space="0" w:color="auto"/>
                    <w:right w:val="none" w:sz="0" w:space="0" w:color="auto"/>
                  </w:divBdr>
                </w:div>
                <w:div w:id="1131509908">
                  <w:marLeft w:val="0"/>
                  <w:marRight w:val="0"/>
                  <w:marTop w:val="0"/>
                  <w:marBottom w:val="0"/>
                  <w:divBdr>
                    <w:top w:val="none" w:sz="0" w:space="0" w:color="auto"/>
                    <w:left w:val="none" w:sz="0" w:space="0" w:color="auto"/>
                    <w:bottom w:val="none" w:sz="0" w:space="0" w:color="auto"/>
                    <w:right w:val="none" w:sz="0" w:space="0" w:color="auto"/>
                  </w:divBdr>
                </w:div>
                <w:div w:id="1713842224">
                  <w:marLeft w:val="0"/>
                  <w:marRight w:val="0"/>
                  <w:marTop w:val="0"/>
                  <w:marBottom w:val="0"/>
                  <w:divBdr>
                    <w:top w:val="none" w:sz="0" w:space="0" w:color="auto"/>
                    <w:left w:val="none" w:sz="0" w:space="0" w:color="auto"/>
                    <w:bottom w:val="none" w:sz="0" w:space="0" w:color="auto"/>
                    <w:right w:val="none" w:sz="0" w:space="0" w:color="auto"/>
                  </w:divBdr>
                </w:div>
                <w:div w:id="1514149658">
                  <w:marLeft w:val="0"/>
                  <w:marRight w:val="0"/>
                  <w:marTop w:val="0"/>
                  <w:marBottom w:val="0"/>
                  <w:divBdr>
                    <w:top w:val="none" w:sz="0" w:space="0" w:color="auto"/>
                    <w:left w:val="none" w:sz="0" w:space="0" w:color="auto"/>
                    <w:bottom w:val="none" w:sz="0" w:space="0" w:color="auto"/>
                    <w:right w:val="none" w:sz="0" w:space="0" w:color="auto"/>
                  </w:divBdr>
                </w:div>
                <w:div w:id="1283535118">
                  <w:marLeft w:val="0"/>
                  <w:marRight w:val="0"/>
                  <w:marTop w:val="0"/>
                  <w:marBottom w:val="0"/>
                  <w:divBdr>
                    <w:top w:val="none" w:sz="0" w:space="0" w:color="auto"/>
                    <w:left w:val="none" w:sz="0" w:space="0" w:color="auto"/>
                    <w:bottom w:val="none" w:sz="0" w:space="0" w:color="auto"/>
                    <w:right w:val="none" w:sz="0" w:space="0" w:color="auto"/>
                  </w:divBdr>
                </w:div>
                <w:div w:id="139347865">
                  <w:marLeft w:val="0"/>
                  <w:marRight w:val="0"/>
                  <w:marTop w:val="0"/>
                  <w:marBottom w:val="0"/>
                  <w:divBdr>
                    <w:top w:val="none" w:sz="0" w:space="0" w:color="auto"/>
                    <w:left w:val="none" w:sz="0" w:space="0" w:color="auto"/>
                    <w:bottom w:val="none" w:sz="0" w:space="0" w:color="auto"/>
                    <w:right w:val="none" w:sz="0" w:space="0" w:color="auto"/>
                  </w:divBdr>
                </w:div>
                <w:div w:id="1484926629">
                  <w:marLeft w:val="0"/>
                  <w:marRight w:val="0"/>
                  <w:marTop w:val="0"/>
                  <w:marBottom w:val="0"/>
                  <w:divBdr>
                    <w:top w:val="none" w:sz="0" w:space="0" w:color="auto"/>
                    <w:left w:val="none" w:sz="0" w:space="0" w:color="auto"/>
                    <w:bottom w:val="none" w:sz="0" w:space="0" w:color="auto"/>
                    <w:right w:val="none" w:sz="0" w:space="0" w:color="auto"/>
                  </w:divBdr>
                </w:div>
                <w:div w:id="2003313002">
                  <w:marLeft w:val="0"/>
                  <w:marRight w:val="0"/>
                  <w:marTop w:val="0"/>
                  <w:marBottom w:val="0"/>
                  <w:divBdr>
                    <w:top w:val="none" w:sz="0" w:space="0" w:color="auto"/>
                    <w:left w:val="none" w:sz="0" w:space="0" w:color="auto"/>
                    <w:bottom w:val="none" w:sz="0" w:space="0" w:color="auto"/>
                    <w:right w:val="none" w:sz="0" w:space="0" w:color="auto"/>
                  </w:divBdr>
                </w:div>
                <w:div w:id="1713576395">
                  <w:marLeft w:val="0"/>
                  <w:marRight w:val="0"/>
                  <w:marTop w:val="0"/>
                  <w:marBottom w:val="0"/>
                  <w:divBdr>
                    <w:top w:val="none" w:sz="0" w:space="0" w:color="auto"/>
                    <w:left w:val="none" w:sz="0" w:space="0" w:color="auto"/>
                    <w:bottom w:val="none" w:sz="0" w:space="0" w:color="auto"/>
                    <w:right w:val="none" w:sz="0" w:space="0" w:color="auto"/>
                  </w:divBdr>
                </w:div>
                <w:div w:id="218982037">
                  <w:marLeft w:val="0"/>
                  <w:marRight w:val="0"/>
                  <w:marTop w:val="0"/>
                  <w:marBottom w:val="0"/>
                  <w:divBdr>
                    <w:top w:val="none" w:sz="0" w:space="0" w:color="auto"/>
                    <w:left w:val="none" w:sz="0" w:space="0" w:color="auto"/>
                    <w:bottom w:val="none" w:sz="0" w:space="0" w:color="auto"/>
                    <w:right w:val="none" w:sz="0" w:space="0" w:color="auto"/>
                  </w:divBdr>
                </w:div>
                <w:div w:id="1548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api.themoviedb.org/3/search/movie?query="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hyperlink" Target="https://www.googleapis.com/youtube/v3/search?part=snippet&amp;maxResults=10&amp;q="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api.themoviedb.org/3/genre/movie/list?language=en-US&amp;api_key=" TargetMode="External"/><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6.jpeg"/><Relationship Id="rId19" Type="http://schemas.openxmlformats.org/officeDocument/2006/relationships/hyperlink" Target="https://api.themoviedb.org/3/genre/movie/list?language=en-US&amp;api_key="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18</Pages>
  <Words>450</Words>
  <Characters>2566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vinuthna</dc:creator>
  <cp:keywords/>
  <dc:description/>
  <cp:lastModifiedBy>vinuthna</cp:lastModifiedBy>
  <cp:revision>10</cp:revision>
  <dcterms:created xsi:type="dcterms:W3CDTF">2017-03-11T05:40:00Z</dcterms:created>
  <dcterms:modified xsi:type="dcterms:W3CDTF">2017-03-11T07:25:00Z</dcterms:modified>
</cp:coreProperties>
</file>